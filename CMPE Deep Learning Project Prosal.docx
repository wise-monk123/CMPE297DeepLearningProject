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C51A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Convolutional Neural Network Hand Emoji Detector with </w:t>
      </w: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Tensorflow</w:t>
      </w:r>
      <w:proofErr w:type="spellEnd"/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 Extended (TFX)</w:t>
      </w:r>
    </w:p>
    <w:p w14:paraId="68245AE3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Hand emoji recognition by using convolutional neural network implemented with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Keras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Theano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and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OpenCV</w:t>
      </w:r>
      <w:proofErr w:type="spellEnd"/>
    </w:p>
    <w:p w14:paraId="55BFA8B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34B8E7D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Team Members</w:t>
      </w:r>
    </w:p>
    <w:p w14:paraId="34A3487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We are a five-member team:</w:t>
      </w:r>
    </w:p>
    <w:p w14:paraId="77201F39" w14:textId="77777777" w:rsidR="0000397C" w:rsidRPr="0000397C" w:rsidRDefault="0000397C" w:rsidP="0000397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Jia</w:t>
      </w:r>
      <w:proofErr w:type="spellEnd"/>
    </w:p>
    <w:p w14:paraId="265AC2AC" w14:textId="77777777" w:rsidR="0000397C" w:rsidRPr="0000397C" w:rsidRDefault="0000397C" w:rsidP="0000397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Yuanzhe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Li</w:t>
      </w:r>
    </w:p>
    <w:p w14:paraId="02EB08CB" w14:textId="77777777" w:rsidR="0000397C" w:rsidRPr="0000397C" w:rsidRDefault="0000397C" w:rsidP="0000397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Ying Liu</w:t>
      </w:r>
    </w:p>
    <w:p w14:paraId="0DBD1217" w14:textId="77777777" w:rsidR="0000397C" w:rsidRPr="0000397C" w:rsidRDefault="0000397C" w:rsidP="0000397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Yuhua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He</w:t>
      </w:r>
    </w:p>
    <w:p w14:paraId="296BB4A1" w14:textId="77777777" w:rsidR="0000397C" w:rsidRDefault="0000397C" w:rsidP="0000397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Samuel Yang</w:t>
      </w:r>
    </w:p>
    <w:p w14:paraId="23FD5EC7" w14:textId="77777777" w:rsidR="0000397C" w:rsidRDefault="0000397C" w:rsidP="000039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Theme="majorEastAsia" w:hAnsiTheme="majorEastAsia" w:cstheme="majorEastAsia"/>
          <w:color w:val="1B1F22"/>
        </w:rPr>
      </w:pPr>
    </w:p>
    <w:p w14:paraId="4A29CD69" w14:textId="77777777" w:rsidR="0000397C" w:rsidRDefault="0000397C" w:rsidP="000039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Theme="majorEastAsia" w:hAnsiTheme="majorEastAsia" w:cstheme="majorEastAsia"/>
          <w:b/>
          <w:color w:val="1B1F22"/>
        </w:rPr>
      </w:pPr>
      <w:r w:rsidRPr="0000397C">
        <w:rPr>
          <w:rFonts w:asciiTheme="majorEastAsia" w:hAnsiTheme="majorEastAsia" w:cstheme="majorEastAsia"/>
          <w:b/>
          <w:color w:val="1B1F22"/>
        </w:rPr>
        <w:t xml:space="preserve">Project </w:t>
      </w:r>
      <w:proofErr w:type="spellStart"/>
      <w:r w:rsidRPr="0000397C">
        <w:rPr>
          <w:rFonts w:asciiTheme="majorEastAsia" w:hAnsiTheme="majorEastAsia" w:cstheme="majorEastAsia"/>
          <w:b/>
          <w:color w:val="1B1F22"/>
        </w:rPr>
        <w:t>Prosal</w:t>
      </w:r>
      <w:proofErr w:type="spellEnd"/>
    </w:p>
    <w:p w14:paraId="40BA1C2C" w14:textId="77777777" w:rsidR="0000397C" w:rsidRPr="0000397C" w:rsidRDefault="0000397C" w:rsidP="000039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Theme="majorEastAsia" w:hAnsiTheme="majorEastAsia" w:cstheme="majorEastAsia"/>
          <w:color w:val="1B1F22"/>
        </w:rPr>
      </w:pPr>
      <w:r w:rsidRPr="0000397C">
        <w:rPr>
          <w:rFonts w:asciiTheme="majorEastAsia" w:hAnsiTheme="majorEastAsia" w:cstheme="majorEastAsia"/>
          <w:color w:val="1B1F22"/>
        </w:rPr>
        <w:t xml:space="preserve">We are planning to use deep learning neural network model so that computers can detect hand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emojis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: punch, ok, peach, stop, nothing. We used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OpenCV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 to process the input images for training with two modes- binary mode, and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SkinMask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 Mode. The CNN model we plan to build has 12 layers. Our project is able to visualize the feature maps in various layers as specified by used in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ther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 terminal’s UI. The project is deployed into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Colab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, and implemented with CPU, TPU, GPU as comparison of each other. Then we use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Tensorboard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 to measure the accuracy of the model. Finally, we write a 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tensoflow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 extended (</w:t>
      </w:r>
      <w:proofErr w:type="spellStart"/>
      <w:r w:rsidRPr="0000397C">
        <w:rPr>
          <w:rFonts w:asciiTheme="majorEastAsia" w:hAnsiTheme="majorEastAsia" w:cstheme="majorEastAsia"/>
          <w:color w:val="1B1F22"/>
        </w:rPr>
        <w:t>tfx</w:t>
      </w:r>
      <w:proofErr w:type="spellEnd"/>
      <w:r w:rsidRPr="0000397C">
        <w:rPr>
          <w:rFonts w:asciiTheme="majorEastAsia" w:hAnsiTheme="majorEastAsia" w:cstheme="majorEastAsia"/>
          <w:color w:val="1B1F22"/>
        </w:rPr>
        <w:t xml:space="preserve">) model, and implemented the same detection function again, and generate graphs from Airflow. </w:t>
      </w:r>
    </w:p>
    <w:p w14:paraId="3ED79475" w14:textId="77777777" w:rsidR="0000397C" w:rsidRPr="0000397C" w:rsidRDefault="0000397C" w:rsidP="0000397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6F67297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63AF8A3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Technical Requirements:</w:t>
      </w:r>
    </w:p>
    <w:p w14:paraId="6055FF60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Python 3</w:t>
      </w:r>
      <w:bookmarkStart w:id="0" w:name="_GoBack"/>
      <w:bookmarkEnd w:id="0"/>
    </w:p>
    <w:p w14:paraId="5E32E3D5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OpenCV</w:t>
      </w:r>
      <w:proofErr w:type="spellEnd"/>
    </w:p>
    <w:p w14:paraId="615B5A0A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Keras</w:t>
      </w:r>
      <w:proofErr w:type="spellEnd"/>
    </w:p>
    <w:p w14:paraId="089A0E8C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Tensorflow</w:t>
      </w:r>
      <w:proofErr w:type="spellEnd"/>
    </w:p>
    <w:p w14:paraId="192CCD54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Theano</w:t>
      </w:r>
      <w:proofErr w:type="spellEnd"/>
    </w:p>
    <w:p w14:paraId="66CDD965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Matplotlib</w:t>
      </w:r>
      <w:proofErr w:type="spellEnd"/>
    </w:p>
    <w:p w14:paraId="0219D548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tfx.component</w:t>
      </w:r>
      <w:proofErr w:type="spellEnd"/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: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SchemaGen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Trainer, Evaluator, Transform,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ModelValidator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Pusher,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Bulkinferrer</w:t>
      </w:r>
      <w:proofErr w:type="spellEnd"/>
    </w:p>
    <w:p w14:paraId="3417D99D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Apache Airflow</w:t>
      </w:r>
    </w:p>
    <w:p w14:paraId="12042732" w14:textId="77777777" w:rsidR="0000397C" w:rsidRPr="0000397C" w:rsidRDefault="0000397C" w:rsidP="0000397C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Package versions are specified in the requriements.txt file in the repository.</w:t>
      </w:r>
    </w:p>
    <w:p w14:paraId="4460546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3E929F7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Repository file contents</w:t>
      </w:r>
    </w:p>
    <w:p w14:paraId="19FCDDAB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handemoji_utils.py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code file uses TFX and process the data, generate features, and build serving and other infrastructure for executing TFX.</w:t>
      </w:r>
    </w:p>
    <w:p w14:paraId="14D0B480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handeomoji_pipeline_beam_end2ent_test.py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code file is for testing the TFX model.</w:t>
      </w:r>
    </w:p>
    <w:p w14:paraId="25A96200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handemoji_pipeline_beam.py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code file converted our main function that runs traditional deep learning models into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Tensorflow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Extended (TFX)</w:t>
      </w:r>
    </w:p>
    <w:p w14:paraId="6E21691F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trackhandemoji.py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is our main function. This file contains all the code for user interface options and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OpenCV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code to capture camera contents. This file internally calls interfaces to HandEmojiCNN.py.</w:t>
      </w:r>
    </w:p>
    <w:p w14:paraId="12CAC346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HandEmojiCNN.py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file holds all the CNN specific code to create CNN model, load the </w:t>
      </w:r>
      <w:r w:rsidRPr="0000397C">
        <w:rPr>
          <w:rFonts w:asciiTheme="majorEastAsia" w:hAnsiTheme="majorEastAsia" w:cstheme="majorEastAsia" w:hint="eastAsia"/>
          <w:color w:val="1B1F22"/>
        </w:rPr>
        <w:lastRenderedPageBreak/>
        <w:t xml:space="preserve">weight file (if model is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), train the model using image samples present in </w:t>
      </w:r>
      <w:r w:rsidRPr="0000397C">
        <w:rPr>
          <w:rFonts w:asciiTheme="majorEastAsia" w:hAnsiTheme="majorEastAsia" w:cstheme="majorEastAsia" w:hint="eastAsia"/>
          <w:b/>
          <w:bCs/>
          <w:color w:val="1B1F22"/>
        </w:rPr>
        <w:t>./</w:t>
      </w: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imgfolder_b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visualize the feature maps at different layers of NN (of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model) for a given input image present in </w:t>
      </w:r>
      <w:r w:rsidRPr="0000397C">
        <w:rPr>
          <w:rFonts w:asciiTheme="majorEastAsia" w:hAnsiTheme="majorEastAsia" w:cstheme="majorEastAsia" w:hint="eastAsia"/>
          <w:b/>
          <w:bCs/>
          <w:color w:val="1B1F22"/>
        </w:rPr>
        <w:t>./</w:t>
      </w: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imgs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folder.</w:t>
      </w:r>
    </w:p>
    <w:p w14:paraId="07B21565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imgfolder_</w:t>
      </w:r>
      <w:proofErr w:type="gram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folder contains all the 4015 hand emoji images to train the model. You need to unzip the file inside.</w:t>
      </w:r>
    </w:p>
    <w:p w14:paraId="55EB89AC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i/>
          <w:iCs/>
          <w:color w:val="1B1F22"/>
        </w:rPr>
        <w:t>pretrained_weights_MacOS.hdf</w:t>
      </w:r>
      <w:proofErr w:type="gramStart"/>
      <w:r w:rsidRPr="0000397C">
        <w:rPr>
          <w:rFonts w:asciiTheme="majorEastAsia" w:hAnsiTheme="majorEastAsia" w:cstheme="majorEastAsia" w:hint="eastAsia"/>
          <w:b/>
          <w:bCs/>
          <w:i/>
          <w:iCs/>
          <w:color w:val="1B1F22"/>
        </w:rPr>
        <w:t>5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is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weight file on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MacOS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. Due to its large size (150 MB), its hosted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seperately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on this google driver link - </w:t>
      </w:r>
      <w:hyperlink r:id="rId5" w:history="1">
        <w:r w:rsidRPr="0000397C">
          <w:rPr>
            <w:rFonts w:asciiTheme="majorEastAsia" w:hAnsiTheme="majorEastAsia" w:cstheme="majorEastAsia" w:hint="eastAsia"/>
            <w:color w:val="0A4DCC"/>
          </w:rPr>
          <w:t>https://drive.google.com/file/d/1j7K96Dkatz6q6zr5RsQv-t68B3ZOSfh0/view</w:t>
        </w:r>
      </w:hyperlink>
      <w:r w:rsidRPr="0000397C">
        <w:rPr>
          <w:rFonts w:asciiTheme="majorEastAsia" w:hAnsiTheme="majorEastAsia" w:cstheme="majorEastAsia" w:hint="eastAsia"/>
          <w:color w:val="1B1F22"/>
        </w:rPr>
        <w:t>. You need to download this and save it to the application folder before running the app.</w:t>
      </w:r>
    </w:p>
    <w:p w14:paraId="480D7E59" w14:textId="77777777" w:rsidR="0000397C" w:rsidRPr="0000397C" w:rsidRDefault="0000397C" w:rsidP="0000397C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b/>
          <w:bCs/>
          <w:i/>
          <w:iCs/>
          <w:color w:val="1B1F22"/>
        </w:rPr>
        <w:t>imgs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- This folder has some sample images to visualize feature layer maps at different layers along with App Demo images for ReadMe display. We have multiple layer images pasted below.</w:t>
      </w:r>
    </w:p>
    <w:p w14:paraId="48B507A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63F2898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Colab</w:t>
      </w:r>
      <w:proofErr w:type="spellEnd"/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 links</w:t>
      </w:r>
    </w:p>
    <w:p w14:paraId="6A92B1F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for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trackhandemoji.ipynb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and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HandEmojiCNN.ipynb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: (SJSU accounts have view access to below links) </w:t>
      </w:r>
      <w:hyperlink r:id="rId6" w:history="1">
        <w:r w:rsidRPr="0000397C">
          <w:rPr>
            <w:rFonts w:asciiTheme="majorEastAsia" w:hAnsiTheme="majorEastAsia" w:cstheme="majorEastAsia" w:hint="eastAsia"/>
            <w:color w:val="0A4DCC"/>
          </w:rPr>
          <w:t>https://colab.research.google.com/drive/1_pPYctqgU4mS8Y33uYAuzh9jvhYrl1Fe</w:t>
        </w:r>
      </w:hyperlink>
      <w:r w:rsidRPr="0000397C">
        <w:rPr>
          <w:rFonts w:asciiTheme="majorEastAsia" w:hAnsiTheme="majorEastAsia" w:cstheme="majorEastAsia" w:hint="eastAsia"/>
          <w:color w:val="1B1F22"/>
        </w:rPr>
        <w:t xml:space="preserve"> 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HandEmojiCNN.ipynb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) </w:t>
      </w:r>
      <w:hyperlink r:id="rId7" w:history="1">
        <w:r w:rsidRPr="0000397C">
          <w:rPr>
            <w:rFonts w:asciiTheme="majorEastAsia" w:hAnsiTheme="majorEastAsia" w:cstheme="majorEastAsia" w:hint="eastAsia"/>
            <w:color w:val="0A4DCC"/>
          </w:rPr>
          <w:t>https://colab.research.google.com/drive/1MjzqiI5bgT2Aw67Ety7d6L6TQMw3Ee1f</w:t>
        </w:r>
      </w:hyperlink>
      <w:r w:rsidRPr="0000397C">
        <w:rPr>
          <w:rFonts w:asciiTheme="majorEastAsia" w:hAnsiTheme="majorEastAsia" w:cstheme="majorEastAsia" w:hint="eastAsia"/>
          <w:color w:val="1B1F22"/>
        </w:rPr>
        <w:t xml:space="preserve"> 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Trackhandemoji.ipynb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) This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colab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shows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visulization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of various image layers, and tensor board)</w:t>
      </w:r>
    </w:p>
    <w:p w14:paraId="18C169B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4F01019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Implementation from local terminal</w:t>
      </w:r>
    </w:p>
    <w:p w14:paraId="74A710F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On Mac only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(We tested this application on multiple mac laptops.)</w:t>
      </w:r>
    </w:p>
    <w:p w14:paraId="4841B68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With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Theano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as backend</w:t>
      </w:r>
    </w:p>
    <w:p w14:paraId="1C04564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$ KERAS_BACKEND=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theano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pythonw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trackhandemoji.py </w:t>
      </w:r>
    </w:p>
    <w:p w14:paraId="6D6D9CB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We are setting KERAS_BACKEND to change backend to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Theano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.</w:t>
      </w:r>
    </w:p>
    <w:p w14:paraId="212296B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46FCA9C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Input and Output</w:t>
      </w:r>
    </w:p>
    <w:p w14:paraId="660ABD3E" w14:textId="77777777" w:rsidR="0000397C" w:rsidRPr="0000397C" w:rsidRDefault="0000397C" w:rsidP="0000397C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We use the 4015 images to train the model.</w:t>
      </w:r>
    </w:p>
    <w:p w14:paraId="450ACDF6" w14:textId="77777777" w:rsidR="0000397C" w:rsidRPr="0000397C" w:rsidRDefault="0000397C" w:rsidP="0000397C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Users could use pre-trained weights without training the model. In this case, input is the hand emoji images captured from the computer camera.</w:t>
      </w:r>
    </w:p>
    <w:p w14:paraId="4A8C396C" w14:textId="77777777" w:rsidR="0000397C" w:rsidRPr="0000397C" w:rsidRDefault="0000397C" w:rsidP="0000397C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Output: application will predict the hand emoji's names. We have 5 names: OK, Peace, Stop, Punch, Nothing.</w:t>
      </w:r>
    </w:p>
    <w:p w14:paraId="0083C30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59DD680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App Demo</w:t>
      </w:r>
    </w:p>
    <w:p w14:paraId="1DED1D9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local terminal</w:t>
      </w:r>
    </w:p>
    <w:p w14:paraId="2C9482D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0E9A4188" wp14:editId="4ED0C417">
            <wp:extent cx="8187055" cy="9356725"/>
            <wp:effectExtent l="0" t="0" r="0" b="0"/>
            <wp:docPr id="17" name="Picture 1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55" cy="9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73C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camera capture</w:t>
      </w:r>
    </w:p>
    <w:p w14:paraId="2D4569B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39FF7D59" wp14:editId="197894C1">
            <wp:extent cx="7102475" cy="7751445"/>
            <wp:effectExtent l="0" t="0" r="9525" b="0"/>
            <wp:docPr id="16" name="Picture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475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815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image processing</w:t>
      </w:r>
    </w:p>
    <w:p w14:paraId="7111EE5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41EF6649" wp14:editId="1833E4E0">
            <wp:extent cx="5720080" cy="3391535"/>
            <wp:effectExtent l="0" t="0" r="0" b="12065"/>
            <wp:docPr id="15" name="Picture 1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91B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prediction result</w:t>
      </w:r>
    </w:p>
    <w:p w14:paraId="696FFB1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19E01D80" wp14:editId="45D86CD9">
            <wp:extent cx="3987165" cy="2306955"/>
            <wp:effectExtent l="0" t="0" r="635" b="4445"/>
            <wp:docPr id="14" name="Picture 1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550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362726E3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Features</w:t>
      </w:r>
    </w:p>
    <w:p w14:paraId="170BA14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This application comes with CNN model to recognize up to 5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gestures:</w:t>
      </w:r>
    </w:p>
    <w:p w14:paraId="34377105" w14:textId="77777777" w:rsidR="0000397C" w:rsidRPr="0000397C" w:rsidRDefault="0000397C" w:rsidP="0000397C">
      <w:pPr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OK</w:t>
      </w:r>
    </w:p>
    <w:p w14:paraId="4DF79E30" w14:textId="77777777" w:rsidR="0000397C" w:rsidRPr="0000397C" w:rsidRDefault="0000397C" w:rsidP="0000397C">
      <w:pPr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PEACE</w:t>
      </w:r>
    </w:p>
    <w:p w14:paraId="2F7C7B51" w14:textId="77777777" w:rsidR="0000397C" w:rsidRPr="0000397C" w:rsidRDefault="0000397C" w:rsidP="0000397C">
      <w:pPr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STOP</w:t>
      </w:r>
    </w:p>
    <w:p w14:paraId="5593B122" w14:textId="77777777" w:rsidR="0000397C" w:rsidRPr="0000397C" w:rsidRDefault="0000397C" w:rsidP="0000397C">
      <w:pPr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PUNCH</w:t>
      </w:r>
    </w:p>
    <w:p w14:paraId="1DFF55F9" w14:textId="77777777" w:rsidR="0000397C" w:rsidRPr="0000397C" w:rsidRDefault="0000397C" w:rsidP="0000397C">
      <w:pPr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NOTHING 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when none of the above gestures are input)</w:t>
      </w:r>
    </w:p>
    <w:p w14:paraId="6791E52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This application provides following functionalities:</w:t>
      </w:r>
    </w:p>
    <w:p w14:paraId="6311161B" w14:textId="77777777" w:rsidR="0000397C" w:rsidRPr="0000397C" w:rsidRDefault="0000397C" w:rsidP="0000397C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Prediction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allows the app to guess the user's gesture against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gestures. App can dump the prediction data to the console terminal or to a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json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file directly which can be used to plot real time prediction bar chart</w:t>
      </w:r>
    </w:p>
    <w:p w14:paraId="2189FD33" w14:textId="77777777" w:rsidR="0000397C" w:rsidRPr="0000397C" w:rsidRDefault="0000397C" w:rsidP="0000397C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Training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allows user to retrain the CNN model. User can change the model architecture or add/remove new gestures. This app has inbuilt options to allow users to create new image samples of user defined gestures if required.</w:t>
      </w:r>
    </w:p>
    <w:p w14:paraId="45C35CE0" w14:textId="77777777" w:rsidR="0000397C" w:rsidRPr="0000397C" w:rsidRDefault="0000397C" w:rsidP="0000397C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Visualization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this allows the user to see feature maps of different neural network layers for a given input gesture image. As illustrated in the layer images section below, each image will be saved with neural network layer name, such as activation, max pooling etc.</w:t>
      </w:r>
    </w:p>
    <w:p w14:paraId="72CEE4E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063132F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Hand Emoji Input</w:t>
      </w:r>
    </w:p>
    <w:p w14:paraId="287DD42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We are using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OpenCV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for capturing user's hand gestures. In order to simplify the prediction, we are doing post processing on the captured images to highlight the contours &amp; edges, such as applying binary threshold, blurring, gray scaling.</w:t>
      </w:r>
    </w:p>
    <w:p w14:paraId="7E3F9CA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There are two modes of image capturing:</w:t>
      </w:r>
    </w:p>
    <w:p w14:paraId="69698204" w14:textId="77777777" w:rsidR="0000397C" w:rsidRPr="0000397C" w:rsidRDefault="0000397C" w:rsidP="0000397C">
      <w:pPr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Binary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we first convert the image to grayscale, then apply a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gaussian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blur effect with adaptive threshold filter. This mode is useful when you have an empty background like a wall, whiteboard etc.</w:t>
      </w:r>
    </w:p>
    <w:p w14:paraId="0FADBB15" w14:textId="77777777" w:rsidR="0000397C" w:rsidRPr="0000397C" w:rsidRDefault="0000397C" w:rsidP="0000397C">
      <w:pPr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SkinMask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 :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we first convert the input image to HSV and put range on the H,S,V values based on skin color range. Then apply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errosion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followed by dilation. Then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gaussian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blur to smoothen out the noises. Using this output as a mask on original input to mask out everything other than skin colored things.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Finally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I have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grayscaled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it. This mode is useful when there is good amount of light and you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dont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have empty background.</w:t>
      </w:r>
    </w:p>
    <w:p w14:paraId="16EED02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Binary Mode</w:t>
      </w:r>
    </w:p>
    <w:p w14:paraId="62B317A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gray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cv2.cvtColor(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roi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 cv2.</w:t>
      </w:r>
      <w:r w:rsidRPr="0000397C">
        <w:rPr>
          <w:rFonts w:asciiTheme="majorEastAsia" w:hAnsiTheme="majorEastAsia" w:cstheme="majorEastAsia" w:hint="eastAsia"/>
          <w:color w:val="0744B8"/>
        </w:rPr>
        <w:t>COLOR_BGR2GRAY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0B9EDB6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blur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cv2.GaussianBlur(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gray,(</w:t>
      </w:r>
      <w:proofErr w:type="gramEnd"/>
      <w:r w:rsidRPr="0000397C">
        <w:rPr>
          <w:rFonts w:asciiTheme="majorEastAsia" w:hAnsiTheme="majorEastAsia" w:cstheme="majorEastAsia" w:hint="eastAsia"/>
          <w:color w:val="0744B8"/>
        </w:rPr>
        <w:t>5</w:t>
      </w:r>
      <w:r w:rsidRPr="0000397C">
        <w:rPr>
          <w:rFonts w:asciiTheme="majorEastAsia" w:hAnsiTheme="majorEastAsia" w:cstheme="majorEastAsia" w:hint="eastAsia"/>
          <w:color w:val="1B1F22"/>
        </w:rPr>
        <w:t>,</w:t>
      </w:r>
      <w:r w:rsidRPr="0000397C">
        <w:rPr>
          <w:rFonts w:asciiTheme="majorEastAsia" w:hAnsiTheme="majorEastAsia" w:cstheme="majorEastAsia" w:hint="eastAsia"/>
          <w:color w:val="0744B8"/>
        </w:rPr>
        <w:t>5</w:t>
      </w:r>
      <w:r w:rsidRPr="0000397C">
        <w:rPr>
          <w:rFonts w:asciiTheme="majorEastAsia" w:hAnsiTheme="majorEastAsia" w:cstheme="majorEastAsia" w:hint="eastAsia"/>
          <w:color w:val="1B1F22"/>
        </w:rPr>
        <w:t>),</w:t>
      </w:r>
      <w:r w:rsidRPr="0000397C">
        <w:rPr>
          <w:rFonts w:asciiTheme="majorEastAsia" w:hAnsiTheme="majorEastAsia" w:cstheme="majorEastAsia" w:hint="eastAsia"/>
          <w:color w:val="0744B8"/>
        </w:rPr>
        <w:t>2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)   </w:t>
      </w:r>
    </w:p>
    <w:p w14:paraId="6852C1D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th3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cv2.adaptiveThreshold(blur,</w:t>
      </w:r>
      <w:proofErr w:type="gramStart"/>
      <w:r w:rsidRPr="0000397C">
        <w:rPr>
          <w:rFonts w:asciiTheme="majorEastAsia" w:hAnsiTheme="majorEastAsia" w:cstheme="majorEastAsia" w:hint="eastAsia"/>
          <w:color w:val="0744B8"/>
        </w:rPr>
        <w:t>255</w:t>
      </w:r>
      <w:r w:rsidRPr="0000397C">
        <w:rPr>
          <w:rFonts w:asciiTheme="majorEastAsia" w:hAnsiTheme="majorEastAsia" w:cstheme="majorEastAsia" w:hint="eastAsia"/>
          <w:color w:val="1B1F22"/>
        </w:rPr>
        <w:t>,cv2.</w:t>
      </w:r>
      <w:r w:rsidRPr="0000397C">
        <w:rPr>
          <w:rFonts w:asciiTheme="majorEastAsia" w:hAnsiTheme="majorEastAsia" w:cstheme="majorEastAsia" w:hint="eastAsia"/>
          <w:color w:val="0744B8"/>
        </w:rPr>
        <w:t>ADAPTIVE</w:t>
      </w:r>
      <w:proofErr w:type="gramEnd"/>
      <w:r w:rsidRPr="0000397C">
        <w:rPr>
          <w:rFonts w:asciiTheme="majorEastAsia" w:hAnsiTheme="majorEastAsia" w:cstheme="majorEastAsia" w:hint="eastAsia"/>
          <w:color w:val="0744B8"/>
        </w:rPr>
        <w:t>_THRESH_GAUSSIAN_C</w:t>
      </w:r>
      <w:r w:rsidRPr="0000397C">
        <w:rPr>
          <w:rFonts w:asciiTheme="majorEastAsia" w:hAnsiTheme="majorEastAsia" w:cstheme="majorEastAsia" w:hint="eastAsia"/>
          <w:color w:val="1B1F22"/>
        </w:rPr>
        <w:t>,cv2.</w:t>
      </w:r>
      <w:r w:rsidRPr="0000397C">
        <w:rPr>
          <w:rFonts w:asciiTheme="majorEastAsia" w:hAnsiTheme="majorEastAsia" w:cstheme="majorEastAsia" w:hint="eastAsia"/>
          <w:color w:val="0744B8"/>
        </w:rPr>
        <w:t>THRESH_BINARY_INV</w:t>
      </w:r>
      <w:r w:rsidRPr="0000397C">
        <w:rPr>
          <w:rFonts w:asciiTheme="majorEastAsia" w:hAnsiTheme="majorEastAsia" w:cstheme="majorEastAsia" w:hint="eastAsia"/>
          <w:color w:val="1B1F22"/>
        </w:rPr>
        <w:t>,</w:t>
      </w:r>
      <w:r w:rsidRPr="0000397C">
        <w:rPr>
          <w:rFonts w:asciiTheme="majorEastAsia" w:hAnsiTheme="majorEastAsia" w:cstheme="majorEastAsia" w:hint="eastAsia"/>
          <w:color w:val="0744B8"/>
        </w:rPr>
        <w:t>11</w:t>
      </w:r>
      <w:r w:rsidRPr="0000397C">
        <w:rPr>
          <w:rFonts w:asciiTheme="majorEastAsia" w:hAnsiTheme="majorEastAsia" w:cstheme="majorEastAsia" w:hint="eastAsia"/>
          <w:color w:val="1B1F22"/>
        </w:rPr>
        <w:t>,</w:t>
      </w:r>
      <w:r w:rsidRPr="0000397C">
        <w:rPr>
          <w:rFonts w:asciiTheme="majorEastAsia" w:hAnsiTheme="majorEastAsia" w:cstheme="majorEastAsia" w:hint="eastAsia"/>
          <w:color w:val="0744B8"/>
        </w:rPr>
        <w:t>2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49E28E3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ret, res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cv2.threshold(th3,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minValue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r w:rsidRPr="0000397C">
        <w:rPr>
          <w:rFonts w:asciiTheme="majorEastAsia" w:hAnsiTheme="majorEastAsia" w:cstheme="majorEastAsia" w:hint="eastAsia"/>
          <w:color w:val="0744B8"/>
        </w:rPr>
        <w:t>255</w:t>
      </w:r>
      <w:r w:rsidRPr="0000397C">
        <w:rPr>
          <w:rFonts w:asciiTheme="majorEastAsia" w:hAnsiTheme="majorEastAsia" w:cstheme="majorEastAsia" w:hint="eastAsia"/>
          <w:color w:val="1B1F22"/>
        </w:rPr>
        <w:t>, cv2.</w:t>
      </w:r>
      <w:r w:rsidRPr="0000397C">
        <w:rPr>
          <w:rFonts w:asciiTheme="majorEastAsia" w:hAnsiTheme="majorEastAsia" w:cstheme="majorEastAsia" w:hint="eastAsia"/>
          <w:color w:val="0744B8"/>
        </w:rPr>
        <w:t>THRESH_BINARY_INV</w:t>
      </w:r>
      <w:r w:rsidRPr="0000397C">
        <w:rPr>
          <w:rFonts w:asciiTheme="majorEastAsia" w:hAnsiTheme="majorEastAsia" w:cstheme="majorEastAsia" w:hint="eastAsia"/>
          <w:color w:val="CB2339"/>
        </w:rPr>
        <w:t>+</w:t>
      </w:r>
      <w:r w:rsidRPr="0000397C">
        <w:rPr>
          <w:rFonts w:asciiTheme="majorEastAsia" w:hAnsiTheme="majorEastAsia" w:cstheme="majorEastAsia" w:hint="eastAsia"/>
          <w:color w:val="1B1F22"/>
        </w:rPr>
        <w:t>cv2.</w:t>
      </w:r>
      <w:r w:rsidRPr="0000397C">
        <w:rPr>
          <w:rFonts w:asciiTheme="majorEastAsia" w:hAnsiTheme="majorEastAsia" w:cstheme="majorEastAsia" w:hint="eastAsia"/>
          <w:color w:val="0744B8"/>
        </w:rPr>
        <w:t>THRESH_OTSU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137700F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1AD4A743" wp14:editId="6B21746D">
            <wp:extent cx="2541270" cy="2541270"/>
            <wp:effectExtent l="0" t="0" r="0" b="0"/>
            <wp:docPr id="13" name="Picture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D36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SkindMask</w:t>
      </w:r>
      <w:proofErr w:type="spellEnd"/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 Mode</w:t>
      </w:r>
    </w:p>
    <w:p w14:paraId="2B54336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hsv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cv2.cvtColor(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roi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 cv2.</w:t>
      </w:r>
      <w:r w:rsidRPr="0000397C">
        <w:rPr>
          <w:rFonts w:asciiTheme="majorEastAsia" w:hAnsiTheme="majorEastAsia" w:cstheme="majorEastAsia" w:hint="eastAsia"/>
          <w:color w:val="0744B8"/>
        </w:rPr>
        <w:t>COLOR_BGR2HSV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584471C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</w:t>
      </w:r>
    </w:p>
    <w:p w14:paraId="54CD88B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57606A"/>
        </w:rPr>
        <w:t>#Apply skin color range</w:t>
      </w:r>
    </w:p>
    <w:p w14:paraId="6C03329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mask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cv2.inRange(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hsv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low_range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upper_range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51B7CD33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1348065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mask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cv2.erode(mask,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skinkernel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r w:rsidRPr="0000397C">
        <w:rPr>
          <w:rFonts w:asciiTheme="majorEastAsia" w:hAnsiTheme="majorEastAsia" w:cstheme="majorEastAsia" w:hint="eastAsia"/>
          <w:color w:val="DA4C0C"/>
        </w:rPr>
        <w:t>iterations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0744B8"/>
        </w:rPr>
        <w:t>1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4D2888F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mask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cv2.dilate(mask,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skinkernel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r w:rsidRPr="0000397C">
        <w:rPr>
          <w:rFonts w:asciiTheme="majorEastAsia" w:hAnsiTheme="majorEastAsia" w:cstheme="majorEastAsia" w:hint="eastAsia"/>
          <w:color w:val="DA4C0C"/>
        </w:rPr>
        <w:t>iterations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0744B8"/>
        </w:rPr>
        <w:t>1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271AE5D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4DEF28F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57606A"/>
        </w:rPr>
        <w:t>#blur</w:t>
      </w:r>
    </w:p>
    <w:p w14:paraId="6B04563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mask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cv2.GaussianBlur(mask, (</w:t>
      </w:r>
      <w:r w:rsidRPr="0000397C">
        <w:rPr>
          <w:rFonts w:asciiTheme="majorEastAsia" w:hAnsiTheme="majorEastAsia" w:cstheme="majorEastAsia" w:hint="eastAsia"/>
          <w:color w:val="0744B8"/>
        </w:rPr>
        <w:t>15</w:t>
      </w:r>
      <w:r w:rsidRPr="0000397C">
        <w:rPr>
          <w:rFonts w:asciiTheme="majorEastAsia" w:hAnsiTheme="majorEastAsia" w:cstheme="majorEastAsia" w:hint="eastAsia"/>
          <w:color w:val="1B1F22"/>
        </w:rPr>
        <w:t>,</w:t>
      </w:r>
      <w:r w:rsidRPr="0000397C">
        <w:rPr>
          <w:rFonts w:asciiTheme="majorEastAsia" w:hAnsiTheme="majorEastAsia" w:cstheme="majorEastAsia" w:hint="eastAsia"/>
          <w:color w:val="0744B8"/>
        </w:rPr>
        <w:t>15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), </w:t>
      </w:r>
      <w:r w:rsidRPr="0000397C">
        <w:rPr>
          <w:rFonts w:asciiTheme="majorEastAsia" w:hAnsiTheme="majorEastAsia" w:cstheme="majorEastAsia" w:hint="eastAsia"/>
          <w:color w:val="0744B8"/>
        </w:rPr>
        <w:t>1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206D445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57606A"/>
        </w:rPr>
        <w:t>#cv2.imshow("Blur", mask)</w:t>
      </w:r>
    </w:p>
    <w:p w14:paraId="1AE2AF7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0572527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57606A"/>
        </w:rPr>
        <w:t>#bitwise and mask original frame</w:t>
      </w:r>
    </w:p>
    <w:p w14:paraId="0DD301E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res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cv2.bitwise_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and(</w:t>
      </w:r>
      <w:proofErr w:type="spellStart"/>
      <w:proofErr w:type="gramEnd"/>
      <w:r w:rsidRPr="0000397C">
        <w:rPr>
          <w:rFonts w:asciiTheme="majorEastAsia" w:hAnsiTheme="majorEastAsia" w:cstheme="majorEastAsia" w:hint="eastAsia"/>
          <w:color w:val="1B1F22"/>
        </w:rPr>
        <w:t>roi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roi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r w:rsidRPr="0000397C">
        <w:rPr>
          <w:rFonts w:asciiTheme="majorEastAsia" w:hAnsiTheme="majorEastAsia" w:cstheme="majorEastAsia" w:hint="eastAsia"/>
          <w:color w:val="DA4C0C"/>
        </w:rPr>
        <w:t>mask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mask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72FC4D0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57606A"/>
        </w:rPr>
        <w:t># color to grayscale</w:t>
      </w:r>
    </w:p>
    <w:p w14:paraId="5425325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res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cv2.cvtColor(res, cv2.</w:t>
      </w:r>
      <w:r w:rsidRPr="0000397C">
        <w:rPr>
          <w:rFonts w:asciiTheme="majorEastAsia" w:hAnsiTheme="majorEastAsia" w:cstheme="majorEastAsia" w:hint="eastAsia"/>
          <w:color w:val="0744B8"/>
        </w:rPr>
        <w:t>COLOR_BGR2GRAY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3209BB4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7D7C778C" wp14:editId="2B03431A">
            <wp:extent cx="2541270" cy="2541270"/>
            <wp:effectExtent l="0" t="0" r="0" b="0"/>
            <wp:docPr id="12" name="Picture 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740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6E0AE7B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CNN Model Architecture</w:t>
      </w:r>
    </w:p>
    <w:p w14:paraId="3368653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model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Sequential(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4700EED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Conv2D(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nb_filters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 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nb_conv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nb_conv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),</w:t>
      </w:r>
    </w:p>
    <w:p w14:paraId="09D7767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                </w:t>
      </w:r>
      <w:r w:rsidRPr="0000397C">
        <w:rPr>
          <w:rFonts w:asciiTheme="majorEastAsia" w:hAnsiTheme="majorEastAsia" w:cstheme="majorEastAsia" w:hint="eastAsia"/>
          <w:color w:val="DA4C0C"/>
        </w:rPr>
        <w:t>padding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06214F"/>
        </w:rPr>
        <w:t>'valid'</w:t>
      </w:r>
      <w:r w:rsidRPr="0000397C">
        <w:rPr>
          <w:rFonts w:asciiTheme="majorEastAsia" w:hAnsiTheme="majorEastAsia" w:cstheme="majorEastAsia" w:hint="eastAsia"/>
          <w:color w:val="1B1F22"/>
        </w:rPr>
        <w:t>,</w:t>
      </w:r>
    </w:p>
    <w:p w14:paraId="29E95EB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                </w:t>
      </w:r>
      <w:proofErr w:type="spellStart"/>
      <w:r w:rsidRPr="0000397C">
        <w:rPr>
          <w:rFonts w:asciiTheme="majorEastAsia" w:hAnsiTheme="majorEastAsia" w:cstheme="majorEastAsia" w:hint="eastAsia"/>
          <w:color w:val="DA4C0C"/>
        </w:rPr>
        <w:t>input_shape</w:t>
      </w:r>
      <w:proofErr w:type="spellEnd"/>
      <w:proofErr w:type="gramStart"/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spellStart"/>
      <w:proofErr w:type="gramEnd"/>
      <w:r w:rsidRPr="0000397C">
        <w:rPr>
          <w:rFonts w:asciiTheme="majorEastAsia" w:hAnsiTheme="majorEastAsia" w:cstheme="majorEastAsia" w:hint="eastAsia"/>
          <w:color w:val="1B1F22"/>
        </w:rPr>
        <w:t>img_channels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img_rows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img_cols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)))</w:t>
      </w:r>
    </w:p>
    <w:p w14:paraId="78E3935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convout1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Activation(</w:t>
      </w:r>
      <w:r w:rsidRPr="0000397C">
        <w:rPr>
          <w:rFonts w:asciiTheme="majorEastAsia" w:hAnsiTheme="majorEastAsia" w:cstheme="majorEastAsia" w:hint="eastAsia"/>
          <w:color w:val="06214F"/>
        </w:rPr>
        <w:t>'</w:t>
      </w:r>
      <w:proofErr w:type="spellStart"/>
      <w:r w:rsidRPr="0000397C">
        <w:rPr>
          <w:rFonts w:asciiTheme="majorEastAsia" w:hAnsiTheme="majorEastAsia" w:cstheme="majorEastAsia" w:hint="eastAsia"/>
          <w:color w:val="06214F"/>
        </w:rPr>
        <w:t>relu</w:t>
      </w:r>
      <w:proofErr w:type="spellEnd"/>
      <w:r w:rsidRPr="0000397C">
        <w:rPr>
          <w:rFonts w:asciiTheme="majorEastAsia" w:hAnsiTheme="majorEastAsia" w:cstheme="majorEastAsia" w:hint="eastAsia"/>
          <w:color w:val="06214F"/>
        </w:rPr>
        <w:t>'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4D98F41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(convout1)</w:t>
      </w:r>
    </w:p>
    <w:p w14:paraId="7FD8A45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Conv2D(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nb_filters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 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nb_conv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nb_conv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)))</w:t>
      </w:r>
    </w:p>
    <w:p w14:paraId="352682B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convout2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Activation(</w:t>
      </w:r>
      <w:r w:rsidRPr="0000397C">
        <w:rPr>
          <w:rFonts w:asciiTheme="majorEastAsia" w:hAnsiTheme="majorEastAsia" w:cstheme="majorEastAsia" w:hint="eastAsia"/>
          <w:color w:val="06214F"/>
        </w:rPr>
        <w:t>'</w:t>
      </w:r>
      <w:proofErr w:type="spellStart"/>
      <w:r w:rsidRPr="0000397C">
        <w:rPr>
          <w:rFonts w:asciiTheme="majorEastAsia" w:hAnsiTheme="majorEastAsia" w:cstheme="majorEastAsia" w:hint="eastAsia"/>
          <w:color w:val="06214F"/>
        </w:rPr>
        <w:t>relu</w:t>
      </w:r>
      <w:proofErr w:type="spellEnd"/>
      <w:r w:rsidRPr="0000397C">
        <w:rPr>
          <w:rFonts w:asciiTheme="majorEastAsia" w:hAnsiTheme="majorEastAsia" w:cstheme="majorEastAsia" w:hint="eastAsia"/>
          <w:color w:val="06214F"/>
        </w:rPr>
        <w:t>'</w:t>
      </w:r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217174E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(convout2)</w:t>
      </w:r>
    </w:p>
    <w:p w14:paraId="189FAF1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MaxPooling2D(</w:t>
      </w:r>
      <w:proofErr w:type="spellStart"/>
      <w:r w:rsidRPr="0000397C">
        <w:rPr>
          <w:rFonts w:asciiTheme="majorEastAsia" w:hAnsiTheme="majorEastAsia" w:cstheme="majorEastAsia" w:hint="eastAsia"/>
          <w:color w:val="DA4C0C"/>
        </w:rPr>
        <w:t>pool_size</w:t>
      </w:r>
      <w:proofErr w:type="spellEnd"/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nb_pool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nb_pool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)))</w:t>
      </w:r>
    </w:p>
    <w:p w14:paraId="410DF7E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Dropout(</w:t>
      </w:r>
      <w:proofErr w:type="gramEnd"/>
      <w:r w:rsidRPr="0000397C">
        <w:rPr>
          <w:rFonts w:asciiTheme="majorEastAsia" w:hAnsiTheme="majorEastAsia" w:cstheme="majorEastAsia" w:hint="eastAsia"/>
          <w:color w:val="0744B8"/>
        </w:rPr>
        <w:t>0.5</w:t>
      </w:r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4FEB2E6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0C5F2F8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Flatten(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3AB03F2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Dense(</w:t>
      </w:r>
      <w:proofErr w:type="gramEnd"/>
      <w:r w:rsidRPr="0000397C">
        <w:rPr>
          <w:rFonts w:asciiTheme="majorEastAsia" w:hAnsiTheme="majorEastAsia" w:cstheme="majorEastAsia" w:hint="eastAsia"/>
          <w:color w:val="0744B8"/>
        </w:rPr>
        <w:t>128</w:t>
      </w:r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167318C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(Activation(</w:t>
      </w:r>
      <w:r w:rsidRPr="0000397C">
        <w:rPr>
          <w:rFonts w:asciiTheme="majorEastAsia" w:hAnsiTheme="majorEastAsia" w:cstheme="majorEastAsia" w:hint="eastAsia"/>
          <w:color w:val="06214F"/>
        </w:rPr>
        <w:t>'</w:t>
      </w:r>
      <w:proofErr w:type="spellStart"/>
      <w:r w:rsidRPr="0000397C">
        <w:rPr>
          <w:rFonts w:asciiTheme="majorEastAsia" w:hAnsiTheme="majorEastAsia" w:cstheme="majorEastAsia" w:hint="eastAsia"/>
          <w:color w:val="06214F"/>
        </w:rPr>
        <w:t>relu</w:t>
      </w:r>
      <w:proofErr w:type="spellEnd"/>
      <w:r w:rsidRPr="0000397C">
        <w:rPr>
          <w:rFonts w:asciiTheme="majorEastAsia" w:hAnsiTheme="majorEastAsia" w:cstheme="majorEastAsia" w:hint="eastAsia"/>
          <w:color w:val="06214F"/>
        </w:rPr>
        <w:t>'</w:t>
      </w:r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588A55D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Dropout(</w:t>
      </w:r>
      <w:proofErr w:type="gramEnd"/>
      <w:r w:rsidRPr="0000397C">
        <w:rPr>
          <w:rFonts w:asciiTheme="majorEastAsia" w:hAnsiTheme="majorEastAsia" w:cstheme="majorEastAsia" w:hint="eastAsia"/>
          <w:color w:val="0744B8"/>
        </w:rPr>
        <w:t>0.5</w:t>
      </w:r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4E0B36B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(Dense(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nb_classes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1F3F447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model.add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(Activation(</w:t>
      </w:r>
      <w:r w:rsidRPr="0000397C">
        <w:rPr>
          <w:rFonts w:asciiTheme="majorEastAsia" w:hAnsiTheme="majorEastAsia" w:cstheme="majorEastAsia" w:hint="eastAsia"/>
          <w:color w:val="06214F"/>
        </w:rPr>
        <w:t>'</w:t>
      </w:r>
      <w:proofErr w:type="spellStart"/>
      <w:r w:rsidRPr="0000397C">
        <w:rPr>
          <w:rFonts w:asciiTheme="majorEastAsia" w:hAnsiTheme="majorEastAsia" w:cstheme="majorEastAsia" w:hint="eastAsia"/>
          <w:color w:val="06214F"/>
        </w:rPr>
        <w:t>softmax</w:t>
      </w:r>
      <w:proofErr w:type="spellEnd"/>
      <w:r w:rsidRPr="0000397C">
        <w:rPr>
          <w:rFonts w:asciiTheme="majorEastAsia" w:hAnsiTheme="majorEastAsia" w:cstheme="majorEastAsia" w:hint="eastAsia"/>
          <w:color w:val="06214F"/>
        </w:rPr>
        <w:t>'</w:t>
      </w:r>
      <w:r w:rsidRPr="0000397C">
        <w:rPr>
          <w:rFonts w:asciiTheme="majorEastAsia" w:hAnsiTheme="majorEastAsia" w:cstheme="majorEastAsia" w:hint="eastAsia"/>
          <w:color w:val="1B1F22"/>
        </w:rPr>
        <w:t>))</w:t>
      </w:r>
    </w:p>
    <w:p w14:paraId="5931E98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This model has following 12 layers -</w:t>
      </w:r>
    </w:p>
    <w:p w14:paraId="6AD90CF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23D3B55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Layer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type)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       Output Shape             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Param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#   </w:t>
      </w:r>
    </w:p>
    <w:p w14:paraId="0BE1122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=================================================================</w:t>
      </w:r>
    </w:p>
    <w:p w14:paraId="5481BDC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conv2d_1 (Conv2D)        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   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None, 32, 198, 198)      320       </w:t>
      </w:r>
    </w:p>
    <w:p w14:paraId="1059645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506A2AA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activation_1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Activation)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(None, 32, 198, 198)      0         </w:t>
      </w:r>
    </w:p>
    <w:p w14:paraId="13F411F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15628993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conv2d_2 (Conv2D)        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   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None, 32, 196, 196)      9248      </w:t>
      </w:r>
    </w:p>
    <w:p w14:paraId="0044998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62C1C02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activation_2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Activation)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(None, 32, 196, 196)      0         </w:t>
      </w:r>
    </w:p>
    <w:p w14:paraId="3DF6882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35D1B6B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max_pooling2d_1 (MaxPooling2 (None, 32, 98, 98)        0         </w:t>
      </w:r>
    </w:p>
    <w:p w14:paraId="495BDBC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640A615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dropout_1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Dropout)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(None, 32, 98, 98)        0         </w:t>
      </w:r>
    </w:p>
    <w:p w14:paraId="7D4430F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3C17A46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flatten_1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Flatten)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(None, 307328)            0         </w:t>
      </w:r>
    </w:p>
    <w:p w14:paraId="720B35F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3322658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dense_1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Dense)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    (None, 128)               39338112  </w:t>
      </w:r>
    </w:p>
    <w:p w14:paraId="499DBE6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439DCDB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activation_3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Activation)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(None, 128)               0         </w:t>
      </w:r>
    </w:p>
    <w:p w14:paraId="17E9684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705154B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dropout_2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Dropout)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(None, 128)               0         </w:t>
      </w:r>
    </w:p>
    <w:p w14:paraId="7B2CA94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7B67FCA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dense_2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Dense)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          (None, 5)                 645       </w:t>
      </w:r>
    </w:p>
    <w:p w14:paraId="5F54CBD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_________________________________________________________________</w:t>
      </w:r>
    </w:p>
    <w:p w14:paraId="531BE47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activation_4 (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 xml:space="preserve">Activation)   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(None, 5)                 0         </w:t>
      </w:r>
    </w:p>
    <w:p w14:paraId="7018BDB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=================================================================</w:t>
      </w:r>
    </w:p>
    <w:p w14:paraId="0033D5F4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Total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params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: 39,348,325.0 Trainable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params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: 39,348,325.0</w:t>
      </w:r>
    </w:p>
    <w:p w14:paraId="5FA3A07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2350099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Training</w:t>
      </w:r>
    </w:p>
    <w:p w14:paraId="508CC09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We have trained the model for 15 </w:t>
      </w: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epochs,and</w:t>
      </w:r>
      <w:proofErr w:type="spellEnd"/>
      <w:proofErr w:type="gramEnd"/>
      <w:r w:rsidRPr="0000397C">
        <w:rPr>
          <w:rFonts w:asciiTheme="majorEastAsia" w:hAnsiTheme="majorEastAsia" w:cstheme="majorEastAsia" w:hint="eastAsia"/>
          <w:color w:val="1B1F22"/>
        </w:rPr>
        <w:t xml:space="preserve"> used loss &amp; accuracy graphs for measurement. The results can be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viewd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in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Colab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links as well.</w:t>
      </w:r>
    </w:p>
    <w:p w14:paraId="42C55FC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3731FF0F" wp14:editId="1412A849">
            <wp:extent cx="6560185" cy="4731385"/>
            <wp:effectExtent l="0" t="0" r="0" b="0"/>
            <wp:docPr id="11" name="Picture 1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705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2ACEB716" wp14:editId="5752942B">
            <wp:extent cx="6560185" cy="4731385"/>
            <wp:effectExtent l="0" t="0" r="0" b="0"/>
            <wp:docPr id="10" name="Picture 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CC8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5327857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Visualization</w:t>
      </w:r>
    </w:p>
    <w:p w14:paraId="2E3747A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After launching the main script, choose option 3 for visualizing different or all layer for a given image (currently it takes images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from .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/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imgs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 so change it accordingly)</w:t>
      </w:r>
    </w:p>
    <w:p w14:paraId="19C5627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What would you like to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do ?</w:t>
      </w:r>
      <w:proofErr w:type="gramEnd"/>
    </w:p>
    <w:p w14:paraId="445FF01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1- Use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pretrained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model for gesture recognition &amp; layer visualization</w:t>
      </w:r>
    </w:p>
    <w:p w14:paraId="2F8A48F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2- Train the model (you will require image samples for training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under .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\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imgfolder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)</w:t>
      </w:r>
    </w:p>
    <w:p w14:paraId="671D344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3- Visualize feature maps of different layers of trained model</w:t>
      </w:r>
    </w:p>
    <w:p w14:paraId="666C0CE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    3</w:t>
      </w:r>
    </w:p>
    <w:p w14:paraId="5A386DE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Will load default weight 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file</w:t>
      </w:r>
      <w:proofErr w:type="gramEnd"/>
    </w:p>
    <w:p w14:paraId="41DC612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Image number 7</w:t>
      </w:r>
    </w:p>
    <w:p w14:paraId="3E86E34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Enter which layer to visualize -1</w:t>
      </w:r>
    </w:p>
    <w:p w14:paraId="57CA5F7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(4015, 40000)</w:t>
      </w:r>
    </w:p>
    <w:p w14:paraId="09BDC41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Press any key</w:t>
      </w:r>
    </w:p>
    <w:p w14:paraId="5019122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samples_per_class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-  803</w:t>
      </w:r>
    </w:p>
    <w:p w14:paraId="6CDA53E8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Total layers - 12</w:t>
      </w:r>
    </w:p>
    <w:p w14:paraId="0ED1E12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Dumping filter data of layer1 - Activation</w:t>
      </w:r>
    </w:p>
    <w:p w14:paraId="24B717A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Dumping filter data of layer2 - Conv2D</w:t>
      </w:r>
    </w:p>
    <w:p w14:paraId="1F12C832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Dumping filter data of layer3 - Activation</w:t>
      </w:r>
    </w:p>
    <w:p w14:paraId="2E96E2E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Dumping filter data of layer4 - MaxPooling2D</w:t>
      </w:r>
    </w:p>
    <w:p w14:paraId="6D8CAA3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Dumping filter data of layer5 - Dropout</w:t>
      </w:r>
    </w:p>
    <w:p w14:paraId="486ACD1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layer6- Flatten</w:t>
      </w:r>
    </w:p>
    <w:p w14:paraId="444A7505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layer7- Dense</w:t>
      </w:r>
    </w:p>
    <w:p w14:paraId="77782B3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layer8- Activation</w:t>
      </w:r>
    </w:p>
    <w:p w14:paraId="581EB41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layer9- Dropout</w:t>
      </w:r>
    </w:p>
    <w:p w14:paraId="2CF0ECB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layer10- Dense</w:t>
      </w:r>
    </w:p>
    <w:p w14:paraId="31B51D9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Can't dump data of this layer11- Activation</w:t>
      </w:r>
    </w:p>
    <w:p w14:paraId="0C3C004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>Press any key to continue</w:t>
      </w:r>
    </w:p>
    <w:p w14:paraId="74E4150F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To understand how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its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done in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Keras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check </w:t>
      </w: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visualizeLayer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) in gestureCNN.py</w:t>
      </w:r>
    </w:p>
    <w:p w14:paraId="6D08DC2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layer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model.layers</w:t>
      </w:r>
      <w:proofErr w:type="spellEnd"/>
      <w:proofErr w:type="gramEnd"/>
      <w:r w:rsidRPr="0000397C">
        <w:rPr>
          <w:rFonts w:asciiTheme="majorEastAsia" w:hAnsiTheme="majorEastAsia" w:cstheme="majorEastAsia" w:hint="eastAsia"/>
          <w:color w:val="1B1F22"/>
        </w:rPr>
        <w:t>[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layerIndex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]</w:t>
      </w:r>
    </w:p>
    <w:p w14:paraId="07F2C02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</w:p>
    <w:p w14:paraId="06C34981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get_activations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spellStart"/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K.function</w:t>
      </w:r>
      <w:proofErr w:type="spellEnd"/>
      <w:proofErr w:type="gramEnd"/>
      <w:r w:rsidRPr="0000397C">
        <w:rPr>
          <w:rFonts w:asciiTheme="majorEastAsia" w:hAnsiTheme="majorEastAsia" w:cstheme="majorEastAsia" w:hint="eastAsia"/>
          <w:color w:val="1B1F22"/>
        </w:rPr>
        <w:t>([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model.layers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[</w:t>
      </w:r>
      <w:r w:rsidRPr="0000397C">
        <w:rPr>
          <w:rFonts w:asciiTheme="majorEastAsia" w:hAnsiTheme="majorEastAsia" w:cstheme="majorEastAsia" w:hint="eastAsia"/>
          <w:color w:val="0744B8"/>
        </w:rPr>
        <w:t>0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].input,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K.learning_phase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()], [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layer.output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,])</w:t>
      </w:r>
    </w:p>
    <w:p w14:paraId="0CE7947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activations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get_</w:t>
      </w:r>
      <w:proofErr w:type="gramStart"/>
      <w:r w:rsidRPr="0000397C">
        <w:rPr>
          <w:rFonts w:asciiTheme="majorEastAsia" w:hAnsiTheme="majorEastAsia" w:cstheme="majorEastAsia" w:hint="eastAsia"/>
          <w:color w:val="1B1F22"/>
        </w:rPr>
        <w:t>activations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>(</w:t>
      </w:r>
      <w:proofErr w:type="gramEnd"/>
      <w:r w:rsidRPr="0000397C">
        <w:rPr>
          <w:rFonts w:asciiTheme="majorEastAsia" w:hAnsiTheme="majorEastAsia" w:cstheme="majorEastAsia" w:hint="eastAsia"/>
          <w:color w:val="1B1F22"/>
        </w:rPr>
        <w:t>[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input_image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, </w:t>
      </w:r>
      <w:r w:rsidRPr="0000397C">
        <w:rPr>
          <w:rFonts w:asciiTheme="majorEastAsia" w:hAnsiTheme="majorEastAsia" w:cstheme="majorEastAsia" w:hint="eastAsia"/>
          <w:color w:val="0744B8"/>
        </w:rPr>
        <w:t>0</w:t>
      </w:r>
      <w:r w:rsidRPr="0000397C">
        <w:rPr>
          <w:rFonts w:asciiTheme="majorEastAsia" w:hAnsiTheme="majorEastAsia" w:cstheme="majorEastAsia" w:hint="eastAsia"/>
          <w:color w:val="1B1F22"/>
        </w:rPr>
        <w:t>])[</w:t>
      </w:r>
      <w:r w:rsidRPr="0000397C">
        <w:rPr>
          <w:rFonts w:asciiTheme="majorEastAsia" w:hAnsiTheme="majorEastAsia" w:cstheme="majorEastAsia" w:hint="eastAsia"/>
          <w:color w:val="0744B8"/>
        </w:rPr>
        <w:t>0</w:t>
      </w:r>
      <w:r w:rsidRPr="0000397C">
        <w:rPr>
          <w:rFonts w:asciiTheme="majorEastAsia" w:hAnsiTheme="majorEastAsia" w:cstheme="majorEastAsia" w:hint="eastAsia"/>
          <w:color w:val="1B1F22"/>
        </w:rPr>
        <w:t>]</w:t>
      </w:r>
    </w:p>
    <w:p w14:paraId="2B3727F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output_image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color w:val="CB2339"/>
        </w:rPr>
        <w:t>=</w:t>
      </w:r>
      <w:r w:rsidRPr="0000397C">
        <w:rPr>
          <w:rFonts w:asciiTheme="majorEastAsia" w:hAnsiTheme="majorEastAsia" w:cstheme="majorEastAsia" w:hint="eastAsia"/>
          <w:color w:val="1B1F22"/>
        </w:rPr>
        <w:t xml:space="preserve"> activations</w:t>
      </w:r>
    </w:p>
    <w:p w14:paraId="7E060CC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Layer 1 visualization for OK gesture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160B12E9" wp14:editId="41E12D97">
            <wp:extent cx="7315200" cy="7315200"/>
            <wp:effectExtent l="0" t="0" r="0" b="0"/>
            <wp:docPr id="9" name="Picture 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B99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Layer 4 visualization for PUNCH gesture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769ED57D" wp14:editId="4671223B">
            <wp:extent cx="7315200" cy="7315200"/>
            <wp:effectExtent l="0" t="0" r="0" b="0"/>
            <wp:docPr id="8" name="Picture 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9FD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Layer 2 visualization for STOP gesture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7D3B1B27" wp14:editId="5F8DB2AF">
            <wp:extent cx="7315200" cy="7315200"/>
            <wp:effectExtent l="0" t="0" r="0" b="0"/>
            <wp:docPr id="7" name="Picture 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6687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Layer 1 visualization for NOTHING gesture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5A0CC5CE" wp14:editId="370D4EB2">
            <wp:extent cx="7315200" cy="7315200"/>
            <wp:effectExtent l="0" t="0" r="0" b="0"/>
            <wp:docPr id="6" name="Picture 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3E4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562A1A70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TPU, CPU, GPU </w:t>
      </w: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Comparision</w:t>
      </w:r>
      <w:proofErr w:type="spellEnd"/>
    </w:p>
    <w:p w14:paraId="28452E4E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1490DADC" wp14:editId="1428D562">
            <wp:extent cx="16810355" cy="10037445"/>
            <wp:effectExtent l="0" t="0" r="4445" b="0"/>
            <wp:docPr id="5" name="Picture 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0355" cy="100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243B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1690A043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r w:rsidRPr="0000397C">
        <w:rPr>
          <w:rFonts w:asciiTheme="majorEastAsia" w:hAnsiTheme="majorEastAsia" w:cstheme="majorEastAsia" w:hint="eastAsia"/>
          <w:b/>
          <w:bCs/>
          <w:color w:val="1B1F22"/>
        </w:rPr>
        <w:t>Tensor Board</w:t>
      </w:r>
    </w:p>
    <w:p w14:paraId="4560DFFD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7D8ED190" wp14:editId="6B0A6DA8">
            <wp:extent cx="11334115" cy="7442835"/>
            <wp:effectExtent l="0" t="0" r="0" b="0"/>
            <wp:docPr id="4" name="Picture 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115" cy="744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D45A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0A4DCC"/>
        </w:rPr>
      </w:pPr>
    </w:p>
    <w:p w14:paraId="66483DFC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b/>
          <w:bCs/>
          <w:color w:val="1B1F22"/>
        </w:rPr>
      </w:pPr>
      <w:proofErr w:type="spellStart"/>
      <w:r w:rsidRPr="0000397C">
        <w:rPr>
          <w:rFonts w:asciiTheme="majorEastAsia" w:hAnsiTheme="majorEastAsia" w:cstheme="majorEastAsia" w:hint="eastAsia"/>
          <w:b/>
          <w:bCs/>
          <w:color w:val="1B1F22"/>
        </w:rPr>
        <w:t>Tensorflow</w:t>
      </w:r>
      <w:proofErr w:type="spellEnd"/>
      <w:r w:rsidRPr="0000397C">
        <w:rPr>
          <w:rFonts w:asciiTheme="majorEastAsia" w:hAnsiTheme="majorEastAsia" w:cstheme="majorEastAsia" w:hint="eastAsia"/>
          <w:b/>
          <w:bCs/>
          <w:color w:val="1B1F22"/>
        </w:rPr>
        <w:t xml:space="preserve"> Extended (TFX)</w:t>
      </w:r>
    </w:p>
    <w:p w14:paraId="7C7EDCB6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Airflow </w:t>
      </w:r>
      <w:proofErr w:type="spellStart"/>
      <w:r w:rsidRPr="0000397C">
        <w:rPr>
          <w:rFonts w:asciiTheme="majorEastAsia" w:hAnsiTheme="majorEastAsia" w:cstheme="majorEastAsia" w:hint="eastAsia"/>
          <w:color w:val="1B1F22"/>
        </w:rPr>
        <w:t>Dags</w:t>
      </w:r>
      <w:proofErr w:type="spellEnd"/>
      <w:r w:rsidRPr="0000397C">
        <w:rPr>
          <w:rFonts w:asciiTheme="majorEastAsia" w:hAnsiTheme="majorEastAsia" w:cstheme="majorEastAsia" w:hint="eastAsia"/>
          <w:color w:val="1B1F22"/>
        </w:rPr>
        <w:t xml:space="preserve">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0A1DB90D" wp14:editId="3150D44E">
            <wp:extent cx="18245455" cy="5880100"/>
            <wp:effectExtent l="0" t="0" r="0" b="12700"/>
            <wp:docPr id="3" name="Picture 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45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2F19" w14:textId="77777777" w:rsidR="0000397C" w:rsidRPr="0000397C" w:rsidRDefault="0000397C" w:rsidP="0000397C">
      <w:pPr>
        <w:widowControl w:val="0"/>
        <w:autoSpaceDE w:val="0"/>
        <w:autoSpaceDN w:val="0"/>
        <w:adjustRightInd w:val="0"/>
        <w:rPr>
          <w:rFonts w:asciiTheme="majorEastAsia" w:hAnsiTheme="majorEastAsia" w:cstheme="majorEastAsia" w:hint="eastAsia"/>
          <w:color w:val="1B1F22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Data Generator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04ED911A" wp14:editId="28E440FA">
            <wp:extent cx="18245455" cy="6719570"/>
            <wp:effectExtent l="0" t="0" r="0" b="11430"/>
            <wp:docPr id="2" name="Picture 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45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AB05" w14:textId="77777777" w:rsidR="00F373E9" w:rsidRPr="0000397C" w:rsidRDefault="0000397C" w:rsidP="0000397C">
      <w:pPr>
        <w:rPr>
          <w:rFonts w:asciiTheme="majorEastAsia" w:hAnsiTheme="majorEastAsia" w:cstheme="majorEastAsia" w:hint="eastAsia"/>
        </w:rPr>
      </w:pPr>
      <w:r w:rsidRPr="0000397C">
        <w:rPr>
          <w:rFonts w:asciiTheme="majorEastAsia" w:hAnsiTheme="majorEastAsia" w:cstheme="majorEastAsia" w:hint="eastAsia"/>
          <w:color w:val="1B1F22"/>
        </w:rPr>
        <w:t xml:space="preserve">Graph </w:t>
      </w:r>
      <w:r w:rsidRPr="0000397C">
        <w:rPr>
          <w:rFonts w:asciiTheme="majorEastAsia" w:hAnsiTheme="majorEastAsia" w:cstheme="majorEastAsia" w:hint="eastAsia"/>
          <w:noProof/>
          <w:color w:val="0A4DCC"/>
          <w:lang w:eastAsia="zh-CN"/>
        </w:rPr>
        <w:drawing>
          <wp:inline distT="0" distB="0" distL="0" distR="0" wp14:anchorId="579D88F1" wp14:editId="519B6263">
            <wp:extent cx="18277205" cy="7719060"/>
            <wp:effectExtent l="0" t="0" r="10795" b="2540"/>
            <wp:docPr id="1" name="Picture 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7205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3E9" w:rsidRPr="0000397C" w:rsidSect="00A50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97C"/>
    <w:rsid w:val="0000397C"/>
    <w:rsid w:val="00022E57"/>
    <w:rsid w:val="00A5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DBD2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github.com/wise-monk123/CMPE297DeepLearningProject/blob/master/ori_4015imgs_acc.png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s://github.com/wise-monk123/CMPE297DeepLearningProject/blob/master/ori_4015imgs_loss.png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s://github.com/wise-monk123/CMPE297DeepLearningProject/blob/master/img_1_layer1_Activation.png" TargetMode="External"/><Relationship Id="rId25" Type="http://schemas.openxmlformats.org/officeDocument/2006/relationships/image" Target="media/image9.png"/><Relationship Id="rId26" Type="http://schemas.openxmlformats.org/officeDocument/2006/relationships/hyperlink" Target="https://github.com/wise-monk123/CMPE297DeepLearningProject/blob/master/img_4_layer4_MaxPooling2D.png" TargetMode="External"/><Relationship Id="rId27" Type="http://schemas.openxmlformats.org/officeDocument/2006/relationships/image" Target="media/image10.png"/><Relationship Id="rId28" Type="http://schemas.openxmlformats.org/officeDocument/2006/relationships/hyperlink" Target="https://github.com/wise-monk123/CMPE297DeepLearningProject/blob/master/img_7_layer2_Conv2D.png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rive.google.com/file/d/1j7K96Dkatz6q6zr5RsQv-t68B3ZOSfh0/view" TargetMode="External"/><Relationship Id="rId30" Type="http://schemas.openxmlformats.org/officeDocument/2006/relationships/hyperlink" Target="https://github.com/wise-monk123/CMPE297DeepLearningProject/blob/master/img_0_layer1_Activation.png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s://github.com/wise-monk123/CMPE297DeepLearningProject/blob/master/imgs/CPU_TPU_GPU" TargetMode="External"/><Relationship Id="rId9" Type="http://schemas.openxmlformats.org/officeDocument/2006/relationships/image" Target="media/image1.png"/><Relationship Id="rId6" Type="http://schemas.openxmlformats.org/officeDocument/2006/relationships/hyperlink" Target="https://colab.research.google.com/drive/1_pPYctqgU4mS8Y33uYAuzh9jvhYrl1Fe" TargetMode="External"/><Relationship Id="rId7" Type="http://schemas.openxmlformats.org/officeDocument/2006/relationships/hyperlink" Target="https://colab.research.google.com/drive/1MjzqiI5bgT2Aw67Ety7d6L6TQMw3Ee1f" TargetMode="External"/><Relationship Id="rId8" Type="http://schemas.openxmlformats.org/officeDocument/2006/relationships/hyperlink" Target="https://github.com/wise-monk123/CMPE297DeepLearningProject/blob/master/imgs/Demo1.png" TargetMode="External"/><Relationship Id="rId33" Type="http://schemas.openxmlformats.org/officeDocument/2006/relationships/image" Target="media/image13.png"/><Relationship Id="rId34" Type="http://schemas.openxmlformats.org/officeDocument/2006/relationships/hyperlink" Target="https://github.com/wise-monk123/CMPE297DeepLearningProject/blob/master/imgs/Tensorboard.png" TargetMode="External"/><Relationship Id="rId35" Type="http://schemas.openxmlformats.org/officeDocument/2006/relationships/image" Target="media/image14.png"/><Relationship Id="rId36" Type="http://schemas.openxmlformats.org/officeDocument/2006/relationships/hyperlink" Target="https://user-images.githubusercontent.com/26746908/71058194-dcc1b900-2113-11ea-8411-1a479264cf5d.png" TargetMode="External"/><Relationship Id="rId10" Type="http://schemas.openxmlformats.org/officeDocument/2006/relationships/hyperlink" Target="https://github.com/wise-monk123/CMPE297DeepLearningProject/blob/master/imgs/Demo2.png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wise-monk123/CMPE297DeepLearningProject/blob/master/imgs/Demo3.png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github.com/wise-monk123/CMPE297DeepLearningProject/blob/master/imgs/demo5.png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github.com/wise-monk123/CMPE297DeepLearningProject/blob/master/imgs/iiiok1.png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s://github.com/wise-monk123/CMPE297DeepLearningProject/blob/master/imgs/iiok44.png" TargetMode="External"/><Relationship Id="rId19" Type="http://schemas.openxmlformats.org/officeDocument/2006/relationships/image" Target="media/image6.png"/><Relationship Id="rId37" Type="http://schemas.openxmlformats.org/officeDocument/2006/relationships/image" Target="media/image15.png"/><Relationship Id="rId38" Type="http://schemas.openxmlformats.org/officeDocument/2006/relationships/hyperlink" Target="https://user-images.githubusercontent.com/26746908/71059301-66bf5100-2117-11ea-84bc-3d5182952611.png" TargetMode="External"/><Relationship Id="rId39" Type="http://schemas.openxmlformats.org/officeDocument/2006/relationships/image" Target="media/image16.png"/><Relationship Id="rId40" Type="http://schemas.openxmlformats.org/officeDocument/2006/relationships/hyperlink" Target="https://user-images.githubusercontent.com/26746908/71059389-a423de80-2117-11ea-96c8-4bfe8cdb0e78.png" TargetMode="External"/><Relationship Id="rId41" Type="http://schemas.openxmlformats.org/officeDocument/2006/relationships/image" Target="media/image1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1633</Words>
  <Characters>9309</Characters>
  <Application>Microsoft Macintosh Word</Application>
  <DocSecurity>0</DocSecurity>
  <Lines>77</Lines>
  <Paragraphs>21</Paragraphs>
  <ScaleCrop>false</ScaleCrop>
  <LinksUpToDate>false</LinksUpToDate>
  <CharactersWithSpaces>10921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2019-12-19T07:15:00Z</dcterms:created>
  <dcterms:modified xsi:type="dcterms:W3CDTF">2019-12-19T07:22:00Z</dcterms:modified>
</cp:coreProperties>
</file>